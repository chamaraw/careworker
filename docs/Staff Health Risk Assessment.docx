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8587" w14:textId="77777777" w:rsidR="006901E6" w:rsidRPr="00A82430" w:rsidRDefault="006901E6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D01676" w:rsidRPr="00D01676" w14:paraId="18820AA0" w14:textId="77777777" w:rsidTr="007054DD">
        <w:trPr>
          <w:trHeight w:val="397"/>
        </w:trPr>
        <w:tc>
          <w:tcPr>
            <w:tcW w:w="2405" w:type="dxa"/>
            <w:shd w:val="clear" w:color="auto" w:fill="E7E6E6" w:themeFill="background2"/>
            <w:vAlign w:val="center"/>
          </w:tcPr>
          <w:p w14:paraId="74DA4604" w14:textId="2A2ED808" w:rsidR="00D01676" w:rsidRPr="00D01676" w:rsidRDefault="00D01676" w:rsidP="00D01676">
            <w:pPr>
              <w:rPr>
                <w:rFonts w:ascii="Arial" w:hAnsi="Arial" w:cs="Arial"/>
                <w:sz w:val="24"/>
                <w:szCs w:val="24"/>
              </w:rPr>
            </w:pPr>
            <w:r w:rsidRPr="00D01676">
              <w:rPr>
                <w:rFonts w:ascii="Arial" w:hAnsi="Arial" w:cs="Arial"/>
                <w:sz w:val="24"/>
                <w:szCs w:val="24"/>
              </w:rPr>
              <w:t>Name of Employee</w:t>
            </w:r>
          </w:p>
        </w:tc>
        <w:tc>
          <w:tcPr>
            <w:tcW w:w="6945" w:type="dxa"/>
            <w:vAlign w:val="center"/>
          </w:tcPr>
          <w:p w14:paraId="198EDB5C" w14:textId="646A7C06" w:rsidR="00D01676" w:rsidRPr="00D01676" w:rsidRDefault="00D01676" w:rsidP="00D0167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01676" w:rsidRPr="00D01676" w14:paraId="39E704CA" w14:textId="77777777" w:rsidTr="007054DD">
        <w:trPr>
          <w:trHeight w:val="397"/>
        </w:trPr>
        <w:tc>
          <w:tcPr>
            <w:tcW w:w="2405" w:type="dxa"/>
            <w:shd w:val="clear" w:color="auto" w:fill="E7E6E6" w:themeFill="background2"/>
            <w:vAlign w:val="center"/>
          </w:tcPr>
          <w:p w14:paraId="15792FA7" w14:textId="622262F3" w:rsidR="00D01676" w:rsidRPr="00D01676" w:rsidRDefault="00D01676" w:rsidP="00D01676">
            <w:pPr>
              <w:rPr>
                <w:rFonts w:ascii="Arial" w:hAnsi="Arial" w:cs="Arial"/>
                <w:sz w:val="24"/>
                <w:szCs w:val="24"/>
              </w:rPr>
            </w:pPr>
            <w:r w:rsidRPr="00D01676">
              <w:rPr>
                <w:rFonts w:ascii="Arial" w:hAnsi="Arial" w:cs="Arial"/>
                <w:sz w:val="24"/>
                <w:szCs w:val="24"/>
              </w:rPr>
              <w:t>Name of Assessor</w:t>
            </w:r>
          </w:p>
        </w:tc>
        <w:tc>
          <w:tcPr>
            <w:tcW w:w="6945" w:type="dxa"/>
            <w:vAlign w:val="center"/>
          </w:tcPr>
          <w:p w14:paraId="052D6777" w14:textId="4B65A509" w:rsidR="00D01676" w:rsidRPr="00D01676" w:rsidRDefault="00D01676" w:rsidP="00D0167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01676" w:rsidRPr="00D01676" w14:paraId="61D7D60E" w14:textId="77777777" w:rsidTr="007054DD">
        <w:trPr>
          <w:trHeight w:val="397"/>
        </w:trPr>
        <w:tc>
          <w:tcPr>
            <w:tcW w:w="2405" w:type="dxa"/>
            <w:shd w:val="clear" w:color="auto" w:fill="E7E6E6" w:themeFill="background2"/>
            <w:vAlign w:val="center"/>
          </w:tcPr>
          <w:p w14:paraId="596D265D" w14:textId="5C3AFF62" w:rsidR="00D01676" w:rsidRPr="00D01676" w:rsidRDefault="00D01676" w:rsidP="00D01676">
            <w:pPr>
              <w:rPr>
                <w:rFonts w:ascii="Arial" w:hAnsi="Arial" w:cs="Arial"/>
                <w:sz w:val="24"/>
                <w:szCs w:val="24"/>
              </w:rPr>
            </w:pPr>
            <w:r w:rsidRPr="00D01676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945" w:type="dxa"/>
            <w:vAlign w:val="center"/>
          </w:tcPr>
          <w:p w14:paraId="6EAF9AF0" w14:textId="172DF719" w:rsidR="00D01676" w:rsidRPr="00D01676" w:rsidRDefault="00D01676" w:rsidP="00D0167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F144978" w14:textId="77777777" w:rsidR="006420C2" w:rsidRPr="00A82430" w:rsidRDefault="006420C2" w:rsidP="00D01676">
      <w:pPr>
        <w:rPr>
          <w:rFonts w:ascii="Arial" w:hAnsi="Arial" w:cs="Arial"/>
        </w:rPr>
      </w:pPr>
    </w:p>
    <w:p w14:paraId="7F1EA2A4" w14:textId="77777777" w:rsidR="00A82430" w:rsidRDefault="00A82430" w:rsidP="00D01676">
      <w:pPr>
        <w:rPr>
          <w:rFonts w:ascii="Arial" w:hAnsi="Arial" w:cs="Arial"/>
        </w:rPr>
      </w:pPr>
    </w:p>
    <w:p w14:paraId="22310436" w14:textId="0374AB2D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 xml:space="preserve">On the answer sheet provided, please </w:t>
      </w:r>
      <w:r w:rsidR="00D01676">
        <w:rPr>
          <w:rFonts w:ascii="Arial" w:hAnsi="Arial" w:cs="Arial"/>
          <w:b/>
          <w:bCs/>
        </w:rPr>
        <w:t>X below</w:t>
      </w:r>
      <w:r w:rsidRPr="00A82430">
        <w:rPr>
          <w:rFonts w:ascii="Arial" w:hAnsi="Arial" w:cs="Arial"/>
          <w:b/>
          <w:bCs/>
        </w:rPr>
        <w:t xml:space="preserve"> the number which best identifies </w:t>
      </w:r>
      <w:r w:rsidR="006A0FE4" w:rsidRPr="00A82430">
        <w:rPr>
          <w:rFonts w:ascii="Arial" w:hAnsi="Arial" w:cs="Arial"/>
          <w:b/>
          <w:bCs/>
        </w:rPr>
        <w:t xml:space="preserve">the </w:t>
      </w:r>
      <w:r w:rsidRPr="00A82430">
        <w:rPr>
          <w:rFonts w:ascii="Arial" w:hAnsi="Arial" w:cs="Arial"/>
          <w:b/>
          <w:bCs/>
        </w:rPr>
        <w:t xml:space="preserve">response </w:t>
      </w:r>
      <w:r w:rsidRPr="00A82430">
        <w:rPr>
          <w:rFonts w:ascii="Arial" w:hAnsi="Arial" w:cs="Arial"/>
        </w:rPr>
        <w:t>to each corresponding statement.</w:t>
      </w:r>
    </w:p>
    <w:p w14:paraId="2DD79D30" w14:textId="77777777" w:rsidR="00C438AA" w:rsidRDefault="00C438AA" w:rsidP="00D01676">
      <w:pPr>
        <w:rPr>
          <w:rFonts w:ascii="Arial" w:hAnsi="Arial" w:cs="Arial"/>
        </w:rPr>
      </w:pPr>
    </w:p>
    <w:p w14:paraId="33D79481" w14:textId="77777777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1. Never or Almost Never</w:t>
      </w:r>
    </w:p>
    <w:p w14:paraId="5908F822" w14:textId="77777777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2. Occasionally</w:t>
      </w:r>
    </w:p>
    <w:p w14:paraId="5F9AB470" w14:textId="77777777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3. Often</w:t>
      </w:r>
    </w:p>
    <w:p w14:paraId="3650C538" w14:textId="77777777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4. Very Often</w:t>
      </w:r>
    </w:p>
    <w:p w14:paraId="55C6295A" w14:textId="6FCD6962" w:rsid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5. Always or Almost Always</w:t>
      </w:r>
    </w:p>
    <w:p w14:paraId="6F4E4054" w14:textId="43B60AFC" w:rsidR="00A82430" w:rsidRPr="00C438AA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  <w:r w:rsidR="006901E6" w:rsidRPr="00A82430">
        <w:rPr>
          <w:rFonts w:ascii="Arial" w:hAnsi="Arial" w:cs="Arial"/>
        </w:rPr>
        <w:br/>
      </w:r>
      <w:r w:rsidR="006901E6" w:rsidRPr="00A82430">
        <w:rPr>
          <w:rFonts w:ascii="Arial" w:hAnsi="Arial" w:cs="Arial"/>
          <w:b/>
          <w:bCs/>
        </w:rPr>
        <w:t>Physical Activity</w:t>
      </w:r>
    </w:p>
    <w:p w14:paraId="06C382CF" w14:textId="25CF3E9F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engage in moderate physical activity outside of work for at least 20 to 30 minutes at least 5 days of the week.</w:t>
      </w:r>
    </w:p>
    <w:p w14:paraId="1A6E231A" w14:textId="77777777" w:rsidR="00D0167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773F1A4E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F64A8CB" w14:textId="5B6E36B9" w:rsidR="00D01676" w:rsidRPr="00A82430" w:rsidRDefault="00D01676" w:rsidP="00D01676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3AC3B9A" w14:textId="225CC13E" w:rsidR="00D01676" w:rsidRPr="00A82430" w:rsidRDefault="00D01676" w:rsidP="00D01676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1776434" w14:textId="2C12AEED" w:rsidR="00D01676" w:rsidRPr="00A82430" w:rsidRDefault="00D01676" w:rsidP="00D01676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C4BEFE4" w14:textId="0DD37C6B" w:rsidR="00D01676" w:rsidRPr="00A82430" w:rsidRDefault="00D01676" w:rsidP="00D01676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3030E0F" w14:textId="48856114" w:rsidR="00D01676" w:rsidRPr="00A82430" w:rsidRDefault="00D01676" w:rsidP="00D01676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5DE6FF03" w14:textId="77777777" w:rsidTr="00D01676">
        <w:trPr>
          <w:trHeight w:val="397"/>
        </w:trPr>
        <w:tc>
          <w:tcPr>
            <w:tcW w:w="1870" w:type="dxa"/>
            <w:vAlign w:val="center"/>
          </w:tcPr>
          <w:p w14:paraId="01E30CFA" w14:textId="77777777" w:rsidR="00D01676" w:rsidRPr="00D01676" w:rsidRDefault="00D01676" w:rsidP="00D0167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E758E63" w14:textId="77777777" w:rsidR="00D01676" w:rsidRPr="00D01676" w:rsidRDefault="00D01676" w:rsidP="00D0167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EE45550" w14:textId="77777777" w:rsidR="00D01676" w:rsidRPr="00D01676" w:rsidRDefault="00D01676" w:rsidP="00D0167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8A9DDD1" w14:textId="77777777" w:rsidR="00D01676" w:rsidRPr="00D01676" w:rsidRDefault="00D01676" w:rsidP="00D0167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98C7EBE" w14:textId="7768932D" w:rsidR="00D01676" w:rsidRPr="00D01676" w:rsidRDefault="00D01676" w:rsidP="00D01676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D1CC742" w14:textId="69E861F6" w:rsidR="006901E6" w:rsidRPr="00A82430" w:rsidRDefault="006901E6" w:rsidP="00D01676">
      <w:pPr>
        <w:rPr>
          <w:rFonts w:ascii="Arial" w:hAnsi="Arial" w:cs="Arial"/>
        </w:rPr>
      </w:pPr>
    </w:p>
    <w:p w14:paraId="1A01FD79" w14:textId="75A54D4B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My physical activity includes stretching, aerobic activity, and strength conditioning.</w:t>
      </w:r>
    </w:p>
    <w:p w14:paraId="495FBC33" w14:textId="77777777" w:rsidR="00D0167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023519C8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78C3BE13" w14:textId="3A30AF58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85FDF09" w14:textId="035AE343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0FC00C2" w14:textId="6D3BF2E7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EB5FDED" w14:textId="1F67AC34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6DB32B4" w14:textId="035D916B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26CCDC42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A2AC0D5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534878B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B40BA0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D2CC8BF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A1E4869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2DBAFD1" w14:textId="1B954AB5" w:rsidR="006901E6" w:rsidRPr="00A82430" w:rsidRDefault="006901E6" w:rsidP="00D01676">
      <w:pPr>
        <w:rPr>
          <w:rFonts w:ascii="Arial" w:hAnsi="Arial" w:cs="Arial"/>
        </w:rPr>
      </w:pPr>
    </w:p>
    <w:p w14:paraId="47F67453" w14:textId="77777777" w:rsidR="00A82430" w:rsidRDefault="00A82430" w:rsidP="00D01676">
      <w:pPr>
        <w:rPr>
          <w:rFonts w:ascii="Arial" w:hAnsi="Arial" w:cs="Arial"/>
        </w:rPr>
      </w:pPr>
    </w:p>
    <w:p w14:paraId="4C21EF45" w14:textId="4B383FDA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use alternative modes of transportation whenever possible to and from various locations (i.e. stairs instead of elevator, biking or walking instead of driving).</w:t>
      </w:r>
    </w:p>
    <w:p w14:paraId="27BC6371" w14:textId="77777777" w:rsidR="00D0167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265D6EB6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013FAE83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3167D82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0D99443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6197784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A0AAB61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623B1C5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696CFC5E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51A85D8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58D699D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D198414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6ECB727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B800887" w14:textId="26FBDF90" w:rsidR="006901E6" w:rsidRPr="00A82430" w:rsidRDefault="006901E6" w:rsidP="00D01676">
      <w:pPr>
        <w:rPr>
          <w:rFonts w:ascii="Arial" w:hAnsi="Arial" w:cs="Arial"/>
        </w:rPr>
      </w:pPr>
    </w:p>
    <w:p w14:paraId="23F389B8" w14:textId="77777777" w:rsidR="00D01676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3385176A" w14:textId="77777777" w:rsidR="00D01676" w:rsidRDefault="00D0167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3471FC" w14:textId="50F71FA0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lastRenderedPageBreak/>
        <w:t>I enjoy sedentary activities rather than physical activities.</w:t>
      </w:r>
    </w:p>
    <w:p w14:paraId="671687A4" w14:textId="77777777" w:rsidR="00D01676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67C6BDF3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665E7B90" w14:textId="36EBA11F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1B72D1C" w14:textId="394A4F7A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B4A774A" w14:textId="5C25028F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2CF5634" w14:textId="3763AC0A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72B00B4" w14:textId="73EC811D" w:rsidR="006037CC" w:rsidRPr="00A82430" w:rsidRDefault="006037CC" w:rsidP="006037CC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107F6D25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E71F4D5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4CA7C41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70D7A2A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B14921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F349D3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CC758E1" w14:textId="16376B27" w:rsidR="006901E6" w:rsidRDefault="006901E6" w:rsidP="00D01676">
      <w:pPr>
        <w:rPr>
          <w:rFonts w:ascii="Arial" w:hAnsi="Arial" w:cs="Arial"/>
        </w:rPr>
      </w:pPr>
    </w:p>
    <w:p w14:paraId="4E85E88A" w14:textId="1746D091" w:rsidR="00BD57DF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</w:rPr>
        <w:br/>
      </w:r>
      <w:r w:rsidRPr="00A82430">
        <w:rPr>
          <w:rFonts w:ascii="Arial" w:hAnsi="Arial" w:cs="Arial"/>
          <w:b/>
          <w:bCs/>
        </w:rPr>
        <w:t>Nutrition</w:t>
      </w:r>
    </w:p>
    <w:p w14:paraId="1F479AC4" w14:textId="31EDB703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eat at least five servings of fruits and vegetables every day (one serving equals one half cup).</w:t>
      </w:r>
    </w:p>
    <w:p w14:paraId="652F01A8" w14:textId="7B5313FF" w:rsidR="00D01676" w:rsidRPr="00A82430" w:rsidRDefault="00D01676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22DB8DD8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575F752D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41F35D0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C6026B5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FB9C5CB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4E5E6FF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556BFFD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BDD5CB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63A38EF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2A716F9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F290262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34D3EB8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B07FBE7" w14:textId="64748569" w:rsidR="0022084D" w:rsidRPr="00A82430" w:rsidRDefault="0022084D" w:rsidP="00D01676">
      <w:pPr>
        <w:rPr>
          <w:rFonts w:ascii="Arial" w:hAnsi="Arial" w:cs="Arial"/>
        </w:rPr>
      </w:pPr>
    </w:p>
    <w:p w14:paraId="683542B3" w14:textId="77777777" w:rsidR="0022084D" w:rsidRPr="00A82430" w:rsidRDefault="0022084D" w:rsidP="00D01676">
      <w:pPr>
        <w:rPr>
          <w:rFonts w:ascii="Arial" w:hAnsi="Arial" w:cs="Arial"/>
        </w:rPr>
      </w:pPr>
    </w:p>
    <w:p w14:paraId="10C04AB2" w14:textId="5181BDFE" w:rsidR="0022084D" w:rsidRPr="00A82430" w:rsidRDefault="0022084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 xml:space="preserve">I keep well hydrated by drinking water regularly </w:t>
      </w:r>
    </w:p>
    <w:p w14:paraId="22E62024" w14:textId="77777777" w:rsidR="0022084D" w:rsidRPr="00A82430" w:rsidRDefault="0022084D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24FBB8F9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65BB1808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595D4B4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00DE982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0C4248C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FBB06AB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2F12B268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67F3DCAE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165F035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EBCD170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CBB614B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B906F82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E4C879D" w14:textId="2B43DE7C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4AFFA041" w14:textId="756E00ED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eat at fast food restaurants less than three times per week.</w:t>
      </w:r>
    </w:p>
    <w:p w14:paraId="4585545E" w14:textId="328C2EF8" w:rsidR="00D01676" w:rsidRPr="00A82430" w:rsidRDefault="00D01676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4F748A64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70283E0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689E72B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3761858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4909287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952257A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73DE4F11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4EE0CB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B69F7DB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B567BAE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FD38413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07E99C7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69AA572" w14:textId="6DFE07FD" w:rsidR="006901E6" w:rsidRPr="00A82430" w:rsidRDefault="006901E6" w:rsidP="00D01676">
      <w:pPr>
        <w:rPr>
          <w:rFonts w:ascii="Arial" w:hAnsi="Arial" w:cs="Arial"/>
        </w:rPr>
      </w:pPr>
    </w:p>
    <w:p w14:paraId="7A106896" w14:textId="77777777" w:rsidR="00A82430" w:rsidRDefault="00A82430" w:rsidP="00D01676">
      <w:pPr>
        <w:rPr>
          <w:rFonts w:ascii="Arial" w:hAnsi="Arial" w:cs="Arial"/>
        </w:rPr>
      </w:pPr>
    </w:p>
    <w:p w14:paraId="1B739D62" w14:textId="1CFE0C88" w:rsidR="006901E6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include foods that are high in fiber in my diet on a daily basis (i.e. whole grain breads and cereals, beans, etc.)</w:t>
      </w:r>
    </w:p>
    <w:p w14:paraId="59338E41" w14:textId="77777777" w:rsidR="00D01676" w:rsidRPr="00A82430" w:rsidRDefault="00D01676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7DA8A6E4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6F2BA3B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8DF56FA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B18A416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B5BD614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D30A14B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025BF621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A17615A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DFEA284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CADA694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CDC42BA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8F88D92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1998128" w14:textId="77777777" w:rsidR="006037CC" w:rsidRDefault="006037CC" w:rsidP="00D01676">
      <w:pPr>
        <w:rPr>
          <w:rFonts w:ascii="Arial" w:hAnsi="Arial" w:cs="Arial"/>
        </w:rPr>
      </w:pPr>
    </w:p>
    <w:p w14:paraId="6C242029" w14:textId="4D744C22" w:rsidR="006901E6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maintain a healthy weight within the recommendations specified by a health care professional.</w:t>
      </w:r>
    </w:p>
    <w:p w14:paraId="3FBF4CF1" w14:textId="77777777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1676" w:rsidRPr="00A82430" w14:paraId="49A9BE77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1529E296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2E64C05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7FEFFC8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CA77CB0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0676565" w14:textId="77777777" w:rsidR="00D01676" w:rsidRPr="00A82430" w:rsidRDefault="00D01676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D01676" w:rsidRPr="00A82430" w14:paraId="2109CA3C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FFCAEEE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BCF8FD0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4CD16FA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AF72467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63C4402" w14:textId="77777777" w:rsidR="00D01676" w:rsidRPr="00D01676" w:rsidRDefault="00D01676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B1249B1" w14:textId="77777777" w:rsidR="006037CC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29E31C1D" w14:textId="77777777" w:rsidR="006037CC" w:rsidRDefault="006037C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7DAE9C7" w14:textId="47A1EBE2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avoid eating foods that are high in fat such as whole milk, fried foods, fatty meats, etc.</w:t>
      </w:r>
    </w:p>
    <w:p w14:paraId="29BD944D" w14:textId="70B4D495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45F0010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68EF0CF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5D2168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7B74A5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DAB5A13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1AB516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BBC4521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B92344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2EBCF0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B70F29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718530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B36ADF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3F3FDFD" w14:textId="6CDB078D" w:rsidR="006901E6" w:rsidRPr="00A82430" w:rsidRDefault="006901E6" w:rsidP="00D01676">
      <w:pPr>
        <w:rPr>
          <w:rFonts w:ascii="Arial" w:hAnsi="Arial" w:cs="Arial"/>
        </w:rPr>
      </w:pPr>
    </w:p>
    <w:p w14:paraId="31642D5E" w14:textId="77777777" w:rsidR="00A82430" w:rsidRPr="00A82430" w:rsidRDefault="00A82430" w:rsidP="00D01676">
      <w:pPr>
        <w:rPr>
          <w:rFonts w:ascii="Arial" w:hAnsi="Arial" w:cs="Arial"/>
          <w:b/>
          <w:bCs/>
        </w:rPr>
      </w:pPr>
    </w:p>
    <w:p w14:paraId="416779D4" w14:textId="77777777" w:rsid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  <w:b/>
          <w:bCs/>
        </w:rPr>
        <w:t>General Health</w:t>
      </w:r>
    </w:p>
    <w:p w14:paraId="71380B9E" w14:textId="1F90C747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 xml:space="preserve">I avoid the use of tobacco products (cigarettes, smokeless tobacco, cigars, and pipes) and limit myself to 5 drinks of alcohol a week. (beer, </w:t>
      </w:r>
      <w:r w:rsidR="00530CFD" w:rsidRPr="00A82430">
        <w:rPr>
          <w:rFonts w:ascii="Arial" w:hAnsi="Arial" w:cs="Arial"/>
        </w:rPr>
        <w:t>spirits</w:t>
      </w:r>
      <w:r w:rsidRPr="00A82430">
        <w:rPr>
          <w:rFonts w:ascii="Arial" w:hAnsi="Arial" w:cs="Arial"/>
        </w:rPr>
        <w:t>, wine)</w:t>
      </w:r>
    </w:p>
    <w:p w14:paraId="5E2CB56F" w14:textId="130C5471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01362BE7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7439592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71F5590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82247F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62F694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3E5C7F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09F1C45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163EDB1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468C91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2F76FB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986182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858C58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36A3F95" w14:textId="5EC8F35A" w:rsidR="006901E6" w:rsidRPr="00A82430" w:rsidRDefault="006901E6" w:rsidP="00D01676">
      <w:pPr>
        <w:rPr>
          <w:rFonts w:ascii="Arial" w:hAnsi="Arial" w:cs="Arial"/>
        </w:rPr>
      </w:pPr>
    </w:p>
    <w:p w14:paraId="2BD272F5" w14:textId="0F943169" w:rsidR="006901E6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 xml:space="preserve">I have a health condition that may affect my ability to do my work duties, </w:t>
      </w:r>
    </w:p>
    <w:p w14:paraId="5C88E538" w14:textId="739ACB83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5244303C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0ACE6F6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C94CF5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3E3C97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4B4102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ADB832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5094B2C3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1CFB546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0E0B3E6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762744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7133C5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7FE447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0AC2F3A" w14:textId="17240963" w:rsidR="006901E6" w:rsidRPr="00A82430" w:rsidRDefault="006901E6" w:rsidP="00D01676">
      <w:pPr>
        <w:rPr>
          <w:rFonts w:ascii="Arial" w:hAnsi="Arial" w:cs="Arial"/>
        </w:rPr>
      </w:pPr>
    </w:p>
    <w:p w14:paraId="7CDD6A4D" w14:textId="554407FA" w:rsidR="00530CFD" w:rsidRPr="00A82430" w:rsidRDefault="00530CFD" w:rsidP="00D01676">
      <w:pPr>
        <w:rPr>
          <w:rFonts w:ascii="Arial" w:hAnsi="Arial" w:cs="Arial"/>
        </w:rPr>
      </w:pPr>
    </w:p>
    <w:p w14:paraId="2DF2F357" w14:textId="43385366" w:rsidR="00530CFD" w:rsidRPr="00A82430" w:rsidRDefault="00530CF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 xml:space="preserve">My health condition may put me or others at risk </w:t>
      </w:r>
    </w:p>
    <w:p w14:paraId="08A5115D" w14:textId="3F97E17F" w:rsidR="00530CFD" w:rsidRPr="00A82430" w:rsidRDefault="00530CFD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0FAF73D3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147E574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DE70DD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40AE326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0B8EDD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1882990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56825D4E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8FB188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3E8D9B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6F455A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686FF9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4095EA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DF24574" w14:textId="77777777" w:rsidR="006037CC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39BB3BCC" w14:textId="15C7D2E5" w:rsidR="006037CC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protect my skin from sun damage by using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sunscreen, wearing hats, and/or avoiding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tanning booths and sunlamps.</w:t>
      </w:r>
    </w:p>
    <w:p w14:paraId="05164D96" w14:textId="1E98FC32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9963439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3AB274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80E4940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71CE52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A8FFF4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14044A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355F2847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225E573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8455B3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7C7F15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C836E1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922C15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9AABFF3" w14:textId="7D782452" w:rsidR="00530CFD" w:rsidRPr="00A82430" w:rsidRDefault="00530CFD" w:rsidP="00D01676">
      <w:pPr>
        <w:rPr>
          <w:rFonts w:ascii="Arial" w:hAnsi="Arial" w:cs="Arial"/>
        </w:rPr>
      </w:pPr>
    </w:p>
    <w:p w14:paraId="058F8202" w14:textId="6C5874D8" w:rsidR="00530CFD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visit my dentist every six months for regular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check</w:t>
      </w:r>
      <w:r w:rsidR="006037CC">
        <w:rPr>
          <w:rFonts w:ascii="Arial" w:hAnsi="Arial" w:cs="Arial"/>
        </w:rPr>
        <w:t>-</w:t>
      </w:r>
      <w:r w:rsidRPr="00A82430">
        <w:rPr>
          <w:rFonts w:ascii="Arial" w:hAnsi="Arial" w:cs="Arial"/>
        </w:rPr>
        <w:t>ups.</w:t>
      </w:r>
    </w:p>
    <w:p w14:paraId="53397F88" w14:textId="19F5763E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9F30066" w14:textId="77777777" w:rsidTr="006037CC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5FDE5BB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070ACF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DA7FF0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0F0A40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AD0DE7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5A76C877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A63375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B4F398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95FEFD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080596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6F39A6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47B037A" w14:textId="1E9EF569" w:rsidR="00530CFD" w:rsidRPr="00A82430" w:rsidRDefault="00530CFD" w:rsidP="00D01676">
      <w:pPr>
        <w:rPr>
          <w:rFonts w:ascii="Arial" w:hAnsi="Arial" w:cs="Arial"/>
        </w:rPr>
      </w:pPr>
    </w:p>
    <w:p w14:paraId="5B984685" w14:textId="77777777" w:rsidR="006037CC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550067AD" w14:textId="677CC65A" w:rsidR="00530CFD" w:rsidRPr="00A82430" w:rsidRDefault="006037CC" w:rsidP="00D0167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6901E6" w:rsidRPr="00A82430">
        <w:rPr>
          <w:rFonts w:ascii="Arial" w:hAnsi="Arial" w:cs="Arial"/>
        </w:rPr>
        <w:t>I see my physician for routine check-ups,</w:t>
      </w:r>
      <w:r w:rsidR="00530CFD" w:rsidRPr="00A82430">
        <w:rPr>
          <w:rFonts w:ascii="Arial" w:hAnsi="Arial" w:cs="Arial"/>
        </w:rPr>
        <w:t xml:space="preserve"> </w:t>
      </w:r>
      <w:r w:rsidR="006901E6" w:rsidRPr="00A82430">
        <w:rPr>
          <w:rFonts w:ascii="Arial" w:hAnsi="Arial" w:cs="Arial"/>
        </w:rPr>
        <w:t>health screenings, and disease prevention.</w:t>
      </w:r>
      <w:r w:rsidR="006901E6"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78845EDD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01F327A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84410A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63F7CE3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CA6CD0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6139693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0094ABC6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9383FD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DF6092D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2CAD6A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A9A375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94AAB26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FA5FA1E" w14:textId="628E6BAC" w:rsidR="00A82430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</w:rPr>
        <w:br/>
      </w:r>
    </w:p>
    <w:p w14:paraId="3299C2B8" w14:textId="6D78FEE7" w:rsidR="00530CFD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  <w:b/>
          <w:bCs/>
        </w:rPr>
        <w:t>Safety</w:t>
      </w:r>
      <w:r w:rsidRPr="00A82430">
        <w:rPr>
          <w:rFonts w:ascii="Arial" w:hAnsi="Arial" w:cs="Arial"/>
        </w:rPr>
        <w:br/>
      </w:r>
      <w:r w:rsidRPr="00A82430">
        <w:rPr>
          <w:rFonts w:ascii="Arial" w:hAnsi="Arial" w:cs="Arial"/>
        </w:rPr>
        <w:br/>
      </w:r>
      <w:r w:rsidR="00530CFD" w:rsidRPr="00A82430">
        <w:rPr>
          <w:rFonts w:ascii="Arial" w:hAnsi="Arial" w:cs="Arial"/>
        </w:rPr>
        <w:t>I am aware that I am also responsible for my own health and safety when at work</w:t>
      </w:r>
      <w:r w:rsidR="00AE5E2E" w:rsidRPr="00A82430">
        <w:rPr>
          <w:rFonts w:ascii="Arial" w:hAnsi="Arial" w:cs="Arial"/>
        </w:rPr>
        <w:t>.</w:t>
      </w:r>
    </w:p>
    <w:p w14:paraId="7217442E" w14:textId="77777777" w:rsidR="00530CFD" w:rsidRPr="00A82430" w:rsidRDefault="00530CFD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18FE95A1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11DD375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EA06D2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B8850A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789F3D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25CB0F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E35282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9BF126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232269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8FECCE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207FBF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75AB74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B5F5830" w14:textId="0CC58DCA" w:rsidR="00530CFD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  <w:r w:rsidRPr="00A82430">
        <w:rPr>
          <w:rFonts w:ascii="Arial" w:hAnsi="Arial" w:cs="Arial"/>
        </w:rPr>
        <w:br/>
        <w:t>I know where to locate and properly use a first aid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kit and fire extinguisher in case of an emergency.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1C5C25E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853584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06FA23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5B012A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EC9046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0BB054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2813513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ABE609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48D90B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5F6D92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9F6CC3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C04782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7A9568E" w14:textId="77777777" w:rsidR="006037CC" w:rsidRDefault="006037CC" w:rsidP="00D01676">
      <w:pPr>
        <w:rPr>
          <w:rFonts w:ascii="Arial" w:hAnsi="Arial" w:cs="Arial"/>
        </w:rPr>
      </w:pPr>
    </w:p>
    <w:p w14:paraId="0949FAA8" w14:textId="0EA1B5B2" w:rsidR="006037CC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use the recommended safety equipment for all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activities that I participate in (</w:t>
      </w:r>
      <w:r w:rsidR="00530CFD" w:rsidRPr="00A82430">
        <w:rPr>
          <w:rFonts w:ascii="Arial" w:hAnsi="Arial" w:cs="Arial"/>
        </w:rPr>
        <w:t>i.e Hoists, standing aids)</w:t>
      </w:r>
      <w:r w:rsidR="00A82430">
        <w:rPr>
          <w:rFonts w:ascii="Arial" w:hAnsi="Arial" w:cs="Arial"/>
        </w:rPr>
        <w:t>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1D14AD3D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7621A7B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42C0986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8761ED7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689EAAE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3FD077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6CEB0167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3D46AF7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BC530F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6F3F59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822038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BEEA2D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1DD1557" w14:textId="77942485" w:rsidR="00530CFD" w:rsidRPr="00A82430" w:rsidRDefault="00530CFD" w:rsidP="00D01676">
      <w:pPr>
        <w:rPr>
          <w:rFonts w:ascii="Arial" w:hAnsi="Arial" w:cs="Arial"/>
        </w:rPr>
      </w:pPr>
    </w:p>
    <w:p w14:paraId="124F0B4C" w14:textId="7D711D5A" w:rsidR="0022084D" w:rsidRPr="00A82430" w:rsidRDefault="0022084D" w:rsidP="00D01676">
      <w:pPr>
        <w:rPr>
          <w:rFonts w:ascii="Arial" w:hAnsi="Arial" w:cs="Arial"/>
        </w:rPr>
      </w:pPr>
    </w:p>
    <w:p w14:paraId="1EB31DA5" w14:textId="5367694C" w:rsidR="0022084D" w:rsidRPr="00A82430" w:rsidRDefault="0022084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do not have any health conditions that prevents me from wearing PPE</w:t>
      </w:r>
      <w:r w:rsidR="00A82430">
        <w:rPr>
          <w:rFonts w:ascii="Arial" w:hAnsi="Arial" w:cs="Arial"/>
        </w:rPr>
        <w:t>.</w:t>
      </w:r>
    </w:p>
    <w:p w14:paraId="3F1D7248" w14:textId="67B61629" w:rsidR="0022084D" w:rsidRPr="00A82430" w:rsidRDefault="0022084D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3C14C76B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6CC4291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C68E60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F4DFE8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E2B36C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AE2063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5AFD352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433152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6BE9B3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95522A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21E8DA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92CE94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F7D1336" w14:textId="3EEE2C5C" w:rsidR="0022084D" w:rsidRDefault="0022084D" w:rsidP="00D01676">
      <w:pPr>
        <w:rPr>
          <w:rFonts w:ascii="Arial" w:hAnsi="Arial" w:cs="Arial"/>
        </w:rPr>
      </w:pPr>
    </w:p>
    <w:p w14:paraId="5228888F" w14:textId="77777777" w:rsidR="006037CC" w:rsidRPr="00A82430" w:rsidRDefault="006037CC" w:rsidP="00D01676">
      <w:pPr>
        <w:rPr>
          <w:rFonts w:ascii="Arial" w:hAnsi="Arial" w:cs="Arial"/>
        </w:rPr>
      </w:pPr>
    </w:p>
    <w:p w14:paraId="7D1762F3" w14:textId="4CFEBDE9" w:rsidR="00530CFD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take the proper precautions to avoid or reduce</w:t>
      </w:r>
      <w:r w:rsidR="00530CFD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workplace accidents. (i.e. clean up spills)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1C4FA149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780BA63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1F3BA9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E4AC29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519206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FFD1D0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3FD4F8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35EB3E2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CBBD60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D0D9F8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EAEF77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9581A7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E2ADC8B" w14:textId="77777777" w:rsidR="00A82430" w:rsidRDefault="00A82430" w:rsidP="00D01676">
      <w:pPr>
        <w:rPr>
          <w:rFonts w:ascii="Arial" w:hAnsi="Arial" w:cs="Arial"/>
        </w:rPr>
      </w:pPr>
    </w:p>
    <w:p w14:paraId="6CE9762C" w14:textId="77777777" w:rsidR="00A82430" w:rsidRDefault="00A82430" w:rsidP="00D01676">
      <w:pPr>
        <w:rPr>
          <w:rFonts w:ascii="Arial" w:hAnsi="Arial" w:cs="Arial"/>
        </w:rPr>
      </w:pPr>
    </w:p>
    <w:p w14:paraId="1B55E086" w14:textId="77777777" w:rsidR="00122C44" w:rsidRDefault="00122C44" w:rsidP="00D01676">
      <w:pPr>
        <w:rPr>
          <w:rFonts w:ascii="Arial" w:hAnsi="Arial" w:cs="Arial"/>
        </w:rPr>
      </w:pPr>
    </w:p>
    <w:p w14:paraId="5180CC4E" w14:textId="77777777" w:rsidR="00122C44" w:rsidRDefault="00122C44" w:rsidP="00D01676">
      <w:pPr>
        <w:rPr>
          <w:rFonts w:ascii="Arial" w:hAnsi="Arial" w:cs="Arial"/>
        </w:rPr>
      </w:pPr>
    </w:p>
    <w:p w14:paraId="541DD107" w14:textId="75131724" w:rsidR="006037CC" w:rsidRDefault="0054641E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</w:p>
    <w:p w14:paraId="2A9C406D" w14:textId="2032B386" w:rsidR="00AE5E2E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  <w:b/>
          <w:bCs/>
        </w:rPr>
        <w:t>Emotional Awareness</w:t>
      </w:r>
    </w:p>
    <w:p w14:paraId="0DE0CE2B" w14:textId="7423C69A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My relationships and behaviors are maintained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in a manner which is healthy for me and for</w:t>
      </w:r>
      <w:r w:rsidRPr="00A82430">
        <w:rPr>
          <w:rFonts w:ascii="Arial" w:hAnsi="Arial" w:cs="Arial"/>
        </w:rPr>
        <w:br/>
        <w:t>others.</w:t>
      </w:r>
    </w:p>
    <w:p w14:paraId="35055C74" w14:textId="3E4672C8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694175FF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9B88EA8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845859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E21F0E8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723B6F8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02F14E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631F2E77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F58AB8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7BA19F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983C99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FDA698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90FEDB6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6EA7894" w14:textId="7EE5128B" w:rsidR="00AE5E2E" w:rsidRPr="00A82430" w:rsidRDefault="00AE5E2E" w:rsidP="00D01676">
      <w:pPr>
        <w:rPr>
          <w:rFonts w:ascii="Arial" w:hAnsi="Arial" w:cs="Arial"/>
        </w:rPr>
      </w:pPr>
    </w:p>
    <w:p w14:paraId="3E98D08F" w14:textId="1B86FAE2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have positive relationships wit</w:t>
      </w:r>
      <w:r w:rsidR="00AE5E2E" w:rsidRPr="00A82430">
        <w:rPr>
          <w:rFonts w:ascii="Arial" w:hAnsi="Arial" w:cs="Arial"/>
        </w:rPr>
        <w:t>h the people</w:t>
      </w:r>
      <w:r w:rsidRPr="00A82430">
        <w:rPr>
          <w:rFonts w:ascii="Arial" w:hAnsi="Arial" w:cs="Arial"/>
        </w:rPr>
        <w:t xml:space="preserve"> in my life</w:t>
      </w:r>
      <w:r w:rsidR="00A82430">
        <w:rPr>
          <w:rFonts w:ascii="Arial" w:hAnsi="Arial" w:cs="Arial"/>
        </w:rPr>
        <w:t>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900E345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FAE3D8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A7BE3F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DE69A10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2B104E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C16928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CCB0126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21BA2C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941C9B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BE5897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FD7755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7BD860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ADB9CAA" w14:textId="77777777" w:rsidR="006037CC" w:rsidRDefault="006037CC" w:rsidP="00D01676">
      <w:pPr>
        <w:rPr>
          <w:rFonts w:ascii="Arial" w:hAnsi="Arial" w:cs="Arial"/>
        </w:rPr>
      </w:pPr>
    </w:p>
    <w:p w14:paraId="64D1D449" w14:textId="02F7E367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feel that I am a confident individual.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52A2B9B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5616131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7E6D7A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DEB34D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35832BE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99F73C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37F1330B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DD7B29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6EC6B6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6E05E8D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89819C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E22610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0E321F8" w14:textId="77777777" w:rsidR="006037CC" w:rsidRDefault="006037CC" w:rsidP="00D01676">
      <w:pPr>
        <w:rPr>
          <w:rFonts w:ascii="Arial" w:hAnsi="Arial" w:cs="Arial"/>
        </w:rPr>
      </w:pPr>
    </w:p>
    <w:p w14:paraId="438335CA" w14:textId="173A1502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</w:t>
      </w:r>
      <w:r w:rsidR="006037CC">
        <w:rPr>
          <w:rFonts w:ascii="Arial" w:hAnsi="Arial" w:cs="Arial"/>
        </w:rPr>
        <w:t>’m</w:t>
      </w:r>
      <w:r w:rsidRPr="00A82430">
        <w:rPr>
          <w:rFonts w:ascii="Arial" w:hAnsi="Arial" w:cs="Arial"/>
        </w:rPr>
        <w:t xml:space="preserve"> able to respect others for who they are,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regardless of race, gender, age, attitude, and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interests.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5306BAE3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07FE73D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7AE4E2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4F9FD1A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56F7F6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17650CE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718014B8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443C7E51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FC6B9D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5D3A9A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420F30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F18B26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79116C7" w14:textId="2A44AE3E" w:rsid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  <w:b/>
          <w:bCs/>
        </w:rPr>
        <w:br/>
      </w:r>
    </w:p>
    <w:p w14:paraId="0FB28161" w14:textId="1D36BA2D" w:rsidR="00AE5E2E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  <w:b/>
          <w:bCs/>
        </w:rPr>
        <w:t>Mental Wellness</w:t>
      </w:r>
    </w:p>
    <w:p w14:paraId="72D3201F" w14:textId="03726676" w:rsidR="00BD57DF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express my feelings of anger and frustration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in ways that are not hurtful to myself or others.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42C74FB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7DD4310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E627BA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32F84E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10A388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0269B9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200C8BEC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8909BB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EB1E5B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9C56BA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5C0A46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A7044C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25E5EBC" w14:textId="77777777" w:rsidR="006037CC" w:rsidRDefault="006037CC" w:rsidP="00D01676">
      <w:pPr>
        <w:rPr>
          <w:rFonts w:ascii="Arial" w:hAnsi="Arial" w:cs="Arial"/>
        </w:rPr>
      </w:pPr>
    </w:p>
    <w:p w14:paraId="23D2AE20" w14:textId="6FFEF087" w:rsidR="00BD57DF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reali</w:t>
      </w:r>
      <w:r w:rsidR="00AE5E2E" w:rsidRPr="00A82430">
        <w:rPr>
          <w:rFonts w:ascii="Arial" w:hAnsi="Arial" w:cs="Arial"/>
        </w:rPr>
        <w:t>s</w:t>
      </w:r>
      <w:r w:rsidRPr="00A82430">
        <w:rPr>
          <w:rFonts w:ascii="Arial" w:hAnsi="Arial" w:cs="Arial"/>
        </w:rPr>
        <w:t>e when I make mistakes; and I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understand the consequences that they have on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myself and others.</w:t>
      </w:r>
    </w:p>
    <w:p w14:paraId="39382789" w14:textId="2656EE41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4FED2F65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3A5173C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1D49926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404358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0872789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C0466E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044D58DE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940106E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9C3248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E5D1D5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53B8BB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86ACD2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6322781" w14:textId="4297161D" w:rsidR="00AE5E2E" w:rsidRPr="00A82430" w:rsidRDefault="00AE5E2E" w:rsidP="00D01676">
      <w:pPr>
        <w:rPr>
          <w:rFonts w:ascii="Arial" w:hAnsi="Arial" w:cs="Arial"/>
        </w:rPr>
      </w:pPr>
    </w:p>
    <w:p w14:paraId="11D7A316" w14:textId="39432F00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feel that I have family and friends that I can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confide in to assist in managing stress.</w:t>
      </w:r>
    </w:p>
    <w:p w14:paraId="77F339F7" w14:textId="7F47BB60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3378B70C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903B78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EA3DCF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F60579A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E0D9C6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B3676C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03EB91D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391304A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9A6447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A9DAC9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DF25C5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5CD66C0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1071C9D" w14:textId="56363099" w:rsidR="00AE5E2E" w:rsidRPr="00A82430" w:rsidRDefault="00AE5E2E" w:rsidP="00D01676">
      <w:pPr>
        <w:rPr>
          <w:rFonts w:ascii="Arial" w:hAnsi="Arial" w:cs="Arial"/>
        </w:rPr>
      </w:pPr>
    </w:p>
    <w:p w14:paraId="79D696A8" w14:textId="77777777" w:rsidR="0022084D" w:rsidRPr="00A82430" w:rsidRDefault="0022084D" w:rsidP="00D01676">
      <w:pPr>
        <w:rPr>
          <w:rFonts w:ascii="Arial" w:hAnsi="Arial" w:cs="Arial"/>
        </w:rPr>
      </w:pPr>
    </w:p>
    <w:p w14:paraId="7791D74D" w14:textId="73E60F4A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take responsibility for my actions</w:t>
      </w:r>
      <w:r w:rsidR="00AE5E2E" w:rsidRPr="00A82430">
        <w:rPr>
          <w:rFonts w:ascii="Arial" w:hAnsi="Arial" w:cs="Arial"/>
        </w:rPr>
        <w:t xml:space="preserve"> and feel able to raise any issues relating to stress or any other health condition with my manager</w:t>
      </w:r>
      <w:r w:rsidRPr="00A82430">
        <w:rPr>
          <w:rFonts w:ascii="Arial" w:hAnsi="Arial" w:cs="Arial"/>
        </w:rPr>
        <w:t>.</w:t>
      </w:r>
    </w:p>
    <w:p w14:paraId="38806165" w14:textId="2A723905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170FDE8F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3025244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BEC8CC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CE2A7B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E48A1A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36F11E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0A604636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6D9DA8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EA1714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284149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0162C6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DB380C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65B2A3C" w14:textId="6C8EAC99" w:rsidR="00BD57DF" w:rsidRPr="00A82430" w:rsidRDefault="00BD57DF" w:rsidP="00D01676">
      <w:pPr>
        <w:rPr>
          <w:rFonts w:ascii="Arial" w:hAnsi="Arial" w:cs="Arial"/>
        </w:rPr>
      </w:pPr>
    </w:p>
    <w:p w14:paraId="4FE33714" w14:textId="77777777" w:rsidR="00A82430" w:rsidRPr="00A82430" w:rsidRDefault="00A82430" w:rsidP="00D01676">
      <w:pPr>
        <w:rPr>
          <w:rFonts w:ascii="Arial" w:hAnsi="Arial" w:cs="Arial"/>
          <w:b/>
          <w:bCs/>
        </w:rPr>
      </w:pPr>
    </w:p>
    <w:p w14:paraId="22ECB79A" w14:textId="1270099B" w:rsidR="00AE5E2E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  <w:b/>
          <w:bCs/>
        </w:rPr>
        <w:t>Occupational Wellness</w:t>
      </w:r>
    </w:p>
    <w:p w14:paraId="7F82F08E" w14:textId="4EF81FBA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enjoy my work.</w:t>
      </w:r>
    </w:p>
    <w:p w14:paraId="127EC8DF" w14:textId="63661BF2" w:rsidR="006037CC" w:rsidRPr="00A82430" w:rsidRDefault="006037CC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33F988CA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4ECBBE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8F22D5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DC15B6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DDD977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90806C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11F79D9C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7018E92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1C71AB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E5856EA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E0B1B9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B2E156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9F30877" w14:textId="204BAED4" w:rsidR="00BD57DF" w:rsidRPr="00A82430" w:rsidRDefault="00BD57DF" w:rsidP="00D01676">
      <w:pPr>
        <w:rPr>
          <w:rFonts w:ascii="Arial" w:hAnsi="Arial" w:cs="Arial"/>
        </w:rPr>
      </w:pPr>
    </w:p>
    <w:p w14:paraId="20F8B5CD" w14:textId="1FE5FA8A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am satisfied with the balance between my work time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and leisure time.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7C547CC0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5D79DF7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77E7A1A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A1EEED1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FBCAAAE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3ECBE7D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0F1D8A01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042CC8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DAE58B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48DA133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86DD0A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7EAA08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D073B2A" w14:textId="5F4B0E8B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</w:r>
    </w:p>
    <w:p w14:paraId="5D2DB0E5" w14:textId="54C93D0C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am satisfied with my ability to manage and control my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wor</w:t>
      </w:r>
      <w:r w:rsidR="00BD57DF" w:rsidRPr="00A82430">
        <w:rPr>
          <w:rFonts w:ascii="Arial" w:hAnsi="Arial" w:cs="Arial"/>
        </w:rPr>
        <w:t>k</w:t>
      </w:r>
      <w:r w:rsidRPr="00A82430">
        <w:rPr>
          <w:rFonts w:ascii="Arial" w:hAnsi="Arial" w:cs="Arial"/>
        </w:rPr>
        <w:t>load.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0FB63BE0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7B4400DB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AE1D01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3F9BA6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E71FC5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5EA11B5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6BF5791A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5D23C229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FDC8B2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AD3B628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6FFE595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2178927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69D0C89" w14:textId="77777777" w:rsidR="006037CC" w:rsidRDefault="006037CC" w:rsidP="00D01676">
      <w:pPr>
        <w:rPr>
          <w:rFonts w:ascii="Arial" w:hAnsi="Arial" w:cs="Arial"/>
        </w:rPr>
      </w:pPr>
    </w:p>
    <w:p w14:paraId="2D95961C" w14:textId="4333D5C7" w:rsidR="00BD57DF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The level of stress in my work environment is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manageable for me.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37CC" w:rsidRPr="00A82430" w14:paraId="2DD8EF55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1F6A40F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E00A77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A248BA4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70DFA82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E4FFE3C" w14:textId="77777777" w:rsidR="006037CC" w:rsidRPr="00A82430" w:rsidRDefault="006037CC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6037CC" w:rsidRPr="00A82430" w14:paraId="3B048DA7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66257CF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5CF886D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5B18A8C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71D0B9B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052FEC4" w14:textId="77777777" w:rsidR="006037CC" w:rsidRPr="00D01676" w:rsidRDefault="006037CC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E04D3EE" w14:textId="77777777" w:rsidR="006037CC" w:rsidRDefault="006037CC" w:rsidP="00D01676">
      <w:pPr>
        <w:rPr>
          <w:rFonts w:ascii="Arial" w:hAnsi="Arial" w:cs="Arial"/>
        </w:rPr>
      </w:pPr>
    </w:p>
    <w:p w14:paraId="201A211D" w14:textId="77777777" w:rsidR="006037CC" w:rsidRDefault="006037CC" w:rsidP="00D01676">
      <w:pPr>
        <w:rPr>
          <w:rFonts w:ascii="Arial" w:hAnsi="Arial" w:cs="Arial"/>
        </w:rPr>
      </w:pPr>
    </w:p>
    <w:p w14:paraId="1B14AE25" w14:textId="77777777" w:rsidR="006037CC" w:rsidRDefault="006037CC" w:rsidP="00D01676">
      <w:pPr>
        <w:rPr>
          <w:rFonts w:ascii="Arial" w:hAnsi="Arial" w:cs="Arial"/>
        </w:rPr>
      </w:pPr>
    </w:p>
    <w:p w14:paraId="359557BB" w14:textId="25752B8E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At work, my level of authority is consistent with my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level of responsibility.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5974D4EF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C1FCE23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B33E2DD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093236E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7C3296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518F4D0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250EFD74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219BAF3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025EC38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9E40892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C2995EB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26919C8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A857C6B" w14:textId="4B1DFEEA" w:rsidR="007303E4" w:rsidRDefault="007303E4" w:rsidP="00D01676">
      <w:pPr>
        <w:rPr>
          <w:rFonts w:ascii="Arial" w:hAnsi="Arial" w:cs="Arial"/>
        </w:rPr>
      </w:pPr>
    </w:p>
    <w:p w14:paraId="58C9448D" w14:textId="77777777" w:rsidR="00251A21" w:rsidRPr="00A82430" w:rsidRDefault="00251A21" w:rsidP="00D01676">
      <w:pPr>
        <w:rPr>
          <w:rFonts w:ascii="Arial" w:hAnsi="Arial" w:cs="Arial"/>
        </w:rPr>
      </w:pPr>
    </w:p>
    <w:p w14:paraId="616A0F57" w14:textId="1658A8CD" w:rsidR="007303E4" w:rsidRPr="00A82430" w:rsidRDefault="007303E4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feel valued and can approach my manager if I have a problem</w:t>
      </w:r>
      <w:r w:rsidR="00A82430">
        <w:rPr>
          <w:rFonts w:ascii="Arial" w:hAnsi="Arial" w:cs="Arial"/>
        </w:rPr>
        <w:t>.</w:t>
      </w:r>
    </w:p>
    <w:p w14:paraId="107CB525" w14:textId="77777777" w:rsidR="006420C2" w:rsidRPr="00A82430" w:rsidRDefault="006420C2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0E378610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3C57C47E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E19E580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2861D2B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E19C0E7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D0A464A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564DA5D6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31ECCFD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FAAA9B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13E17AB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61ED676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8163075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FE43AA3" w14:textId="7BDFD875" w:rsidR="00A82430" w:rsidRDefault="00A82430" w:rsidP="00D01676">
      <w:pPr>
        <w:rPr>
          <w:rFonts w:ascii="Arial" w:hAnsi="Arial" w:cs="Arial"/>
        </w:rPr>
      </w:pPr>
    </w:p>
    <w:p w14:paraId="2BACC0B6" w14:textId="77777777" w:rsidR="00AE5E2E" w:rsidRPr="00A82430" w:rsidRDefault="006901E6" w:rsidP="00D01676">
      <w:pPr>
        <w:rPr>
          <w:rFonts w:ascii="Arial" w:hAnsi="Arial" w:cs="Arial"/>
          <w:b/>
          <w:bCs/>
        </w:rPr>
      </w:pPr>
      <w:r w:rsidRPr="00A82430">
        <w:rPr>
          <w:rFonts w:ascii="Arial" w:hAnsi="Arial" w:cs="Arial"/>
        </w:rPr>
        <w:br/>
      </w:r>
      <w:r w:rsidRPr="00A82430">
        <w:rPr>
          <w:rFonts w:ascii="Arial" w:hAnsi="Arial" w:cs="Arial"/>
          <w:b/>
          <w:bCs/>
        </w:rPr>
        <w:t>Values, Spirituality, and Beliefs</w:t>
      </w:r>
    </w:p>
    <w:p w14:paraId="01880E44" w14:textId="62507A3E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feel that my life has a purpose.</w:t>
      </w:r>
    </w:p>
    <w:p w14:paraId="2AAF7BF1" w14:textId="14ECCBD7" w:rsidR="00251A21" w:rsidRPr="00A82430" w:rsidRDefault="00251A21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51A2F969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2932874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27D31A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7E75CC3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1DE9768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3634035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0D65C96B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744707E9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4075C85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0975434B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2A35A14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FC39631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12EBF54" w14:textId="3B4D973B" w:rsidR="00AE5E2E" w:rsidRPr="00A82430" w:rsidRDefault="00AE5E2E" w:rsidP="00D01676">
      <w:pPr>
        <w:rPr>
          <w:rFonts w:ascii="Arial" w:hAnsi="Arial" w:cs="Arial"/>
        </w:rPr>
      </w:pPr>
    </w:p>
    <w:p w14:paraId="2018C8E8" w14:textId="446E7816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am able to discuss my values and beliefs with my</w:t>
      </w:r>
      <w:r w:rsidR="00AE5E2E" w:rsidRPr="00A82430">
        <w:rPr>
          <w:rFonts w:ascii="Arial" w:hAnsi="Arial" w:cs="Arial"/>
        </w:rPr>
        <w:t xml:space="preserve"> employer, </w:t>
      </w:r>
      <w:r w:rsidRPr="00A82430">
        <w:rPr>
          <w:rFonts w:ascii="Arial" w:hAnsi="Arial" w:cs="Arial"/>
        </w:rPr>
        <w:t>family</w:t>
      </w:r>
      <w:r w:rsidR="00AE5E2E" w:rsidRPr="00A82430">
        <w:rPr>
          <w:rFonts w:ascii="Arial" w:hAnsi="Arial" w:cs="Arial"/>
        </w:rPr>
        <w:t>,</w:t>
      </w:r>
      <w:r w:rsidRPr="00A82430">
        <w:rPr>
          <w:rFonts w:ascii="Arial" w:hAnsi="Arial" w:cs="Arial"/>
        </w:rPr>
        <w:t xml:space="preserve"> and friends in a reasonable manner.</w:t>
      </w:r>
    </w:p>
    <w:p w14:paraId="0BF166BB" w14:textId="504A222D" w:rsidR="00251A21" w:rsidRPr="00A82430" w:rsidRDefault="00251A21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374C67B1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6FEBF04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5F2E74D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2A04F90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B1911F2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BD22118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08FF96D5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0932C034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B0448A1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E633C1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700595C6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14FAF2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29E9411" w14:textId="5B5FF972" w:rsidR="00AE5E2E" w:rsidRPr="00A82430" w:rsidRDefault="00AE5E2E" w:rsidP="00D01676">
      <w:pPr>
        <w:rPr>
          <w:rFonts w:ascii="Arial" w:hAnsi="Arial" w:cs="Arial"/>
        </w:rPr>
      </w:pPr>
    </w:p>
    <w:p w14:paraId="721D5FDA" w14:textId="5D01BC7B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My actions are guided by my own beliefs rather than the</w:t>
      </w:r>
      <w:r w:rsidR="00AE5E2E" w:rsidRPr="00A82430">
        <w:rPr>
          <w:rFonts w:ascii="Arial" w:hAnsi="Arial" w:cs="Arial"/>
        </w:rPr>
        <w:t xml:space="preserve"> </w:t>
      </w:r>
      <w:r w:rsidRPr="00A82430">
        <w:rPr>
          <w:rFonts w:ascii="Arial" w:hAnsi="Arial" w:cs="Arial"/>
        </w:rPr>
        <w:t>beliefs of others.</w:t>
      </w:r>
      <w:r w:rsidRPr="00A82430">
        <w:rPr>
          <w:rFonts w:ascii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4D507E7D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470DE60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B3F420F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4D62246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5EDB5C3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6B62EDFA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10429799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24116631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A8A250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0BBD629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3113C175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DF161D2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976086D" w14:textId="77777777" w:rsidR="00251A21" w:rsidRDefault="00251A21" w:rsidP="00D01676">
      <w:pPr>
        <w:rPr>
          <w:rFonts w:ascii="Arial" w:hAnsi="Arial" w:cs="Arial"/>
        </w:rPr>
      </w:pPr>
    </w:p>
    <w:p w14:paraId="58E0E09B" w14:textId="65BE880B" w:rsidR="00AE5E2E" w:rsidRPr="00A82430" w:rsidRDefault="006901E6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br/>
        <w:t>I am tolerant of the values and beliefs of others.</w:t>
      </w:r>
    </w:p>
    <w:p w14:paraId="6AA83AFB" w14:textId="57BD64F6" w:rsidR="00251A21" w:rsidRPr="00A82430" w:rsidRDefault="00251A21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49860AF9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52EBA3E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4FC6E6D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3250F55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FCA1183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60E9C12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23037C1F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365FC148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286C44C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725429E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4B798B47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0E10181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24E4233" w14:textId="27E08056" w:rsidR="00A9204E" w:rsidRPr="00A82430" w:rsidRDefault="00A9204E" w:rsidP="00D01676">
      <w:pPr>
        <w:rPr>
          <w:rFonts w:ascii="Arial" w:hAnsi="Arial" w:cs="Arial"/>
        </w:rPr>
      </w:pPr>
    </w:p>
    <w:p w14:paraId="31BE6BF1" w14:textId="713FCBE6" w:rsidR="0022084D" w:rsidRPr="00A82430" w:rsidRDefault="00251A21" w:rsidP="00D0167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92DDC1" w14:textId="30A4D48D" w:rsidR="0022084D" w:rsidRPr="00A82430" w:rsidRDefault="0022084D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feel my employer will accommodate my religious beliefs and make adjustments where necessary</w:t>
      </w:r>
      <w:r w:rsidR="00A82430">
        <w:rPr>
          <w:rFonts w:ascii="Arial" w:hAnsi="Arial" w:cs="Arial"/>
        </w:rPr>
        <w:t>.</w:t>
      </w:r>
    </w:p>
    <w:p w14:paraId="3F720F94" w14:textId="15CC871F" w:rsidR="0022084D" w:rsidRPr="00A82430" w:rsidRDefault="0022084D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45A9BBE9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377E1E1B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C55CCD8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02A06EE9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FCB9E9C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190A8D5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1E842F09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1B9AACE4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17E7791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61D9EDB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9640B2D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6E0DB275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CDEEAB6" w14:textId="500D41E9" w:rsidR="006420C2" w:rsidRDefault="006420C2" w:rsidP="00D01676">
      <w:pPr>
        <w:rPr>
          <w:rFonts w:ascii="Arial" w:hAnsi="Arial" w:cs="Arial"/>
        </w:rPr>
      </w:pPr>
    </w:p>
    <w:p w14:paraId="27A67916" w14:textId="77777777" w:rsidR="00251A21" w:rsidRPr="00A82430" w:rsidRDefault="00251A21" w:rsidP="00D01676">
      <w:pPr>
        <w:rPr>
          <w:rFonts w:ascii="Arial" w:hAnsi="Arial" w:cs="Arial"/>
        </w:rPr>
      </w:pPr>
    </w:p>
    <w:p w14:paraId="23B02886" w14:textId="10211D20" w:rsidR="006420C2" w:rsidRPr="00A82430" w:rsidRDefault="006420C2" w:rsidP="00D01676">
      <w:pPr>
        <w:rPr>
          <w:rFonts w:ascii="Arial" w:hAnsi="Arial" w:cs="Arial"/>
        </w:rPr>
      </w:pPr>
      <w:r w:rsidRPr="00A82430">
        <w:rPr>
          <w:rFonts w:ascii="Arial" w:hAnsi="Arial" w:cs="Arial"/>
        </w:rPr>
        <w:t>I feel I am physically and mentally capable to carry out my duties safely and effectively</w:t>
      </w:r>
      <w:r w:rsidR="00A82430">
        <w:rPr>
          <w:rFonts w:ascii="Arial" w:hAnsi="Arial" w:cs="Arial"/>
        </w:rPr>
        <w:t>.</w:t>
      </w:r>
      <w:r w:rsidRPr="00A82430">
        <w:rPr>
          <w:rFonts w:ascii="Arial" w:hAnsi="Arial" w:cs="Arial"/>
        </w:rPr>
        <w:t xml:space="preserve"> </w:t>
      </w:r>
    </w:p>
    <w:p w14:paraId="28675D69" w14:textId="77777777" w:rsidR="006420C2" w:rsidRPr="00A82430" w:rsidRDefault="006420C2" w:rsidP="00D0167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1A21" w:rsidRPr="00A82430" w14:paraId="223BBE03" w14:textId="77777777" w:rsidTr="00A1465B">
        <w:trPr>
          <w:trHeight w:val="397"/>
        </w:trPr>
        <w:tc>
          <w:tcPr>
            <w:tcW w:w="1870" w:type="dxa"/>
            <w:shd w:val="clear" w:color="auto" w:fill="E7E6E6" w:themeFill="background2"/>
            <w:vAlign w:val="center"/>
          </w:tcPr>
          <w:p w14:paraId="38801AFB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1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597EECB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50B0B2E5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3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25CBCA2B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6179855" w14:textId="77777777" w:rsidR="00251A21" w:rsidRPr="00A82430" w:rsidRDefault="00251A21" w:rsidP="00A1465B">
            <w:pPr>
              <w:jc w:val="center"/>
              <w:rPr>
                <w:rFonts w:ascii="Arial" w:hAnsi="Arial" w:cs="Arial"/>
              </w:rPr>
            </w:pPr>
            <w:r w:rsidRPr="00D01676">
              <w:rPr>
                <w:rFonts w:ascii="Arial" w:hAnsi="Arial" w:cs="Arial"/>
              </w:rPr>
              <w:t>5</w:t>
            </w:r>
          </w:p>
        </w:tc>
      </w:tr>
      <w:tr w:rsidR="00251A21" w:rsidRPr="00A82430" w14:paraId="6A2455C5" w14:textId="77777777" w:rsidTr="00A1465B">
        <w:trPr>
          <w:trHeight w:val="397"/>
        </w:trPr>
        <w:tc>
          <w:tcPr>
            <w:tcW w:w="1870" w:type="dxa"/>
            <w:vAlign w:val="center"/>
          </w:tcPr>
          <w:p w14:paraId="68F5375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25975B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D0627FA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50387FA1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70" w:type="dxa"/>
            <w:vAlign w:val="center"/>
          </w:tcPr>
          <w:p w14:paraId="22852D37" w14:textId="77777777" w:rsidR="00251A21" w:rsidRPr="00D01676" w:rsidRDefault="00251A21" w:rsidP="00A1465B">
            <w:pPr>
              <w:jc w:val="center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80"/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33"/>
        <w:gridCol w:w="7513"/>
      </w:tblGrid>
      <w:tr w:rsidR="00251A21" w:rsidRPr="00A82430" w14:paraId="00F5F215" w14:textId="77777777" w:rsidTr="00EA46B0">
        <w:trPr>
          <w:trHeight w:val="397"/>
        </w:trPr>
        <w:tc>
          <w:tcPr>
            <w:tcW w:w="1833" w:type="dxa"/>
            <w:shd w:val="clear" w:color="auto" w:fill="E7E6E6" w:themeFill="background2"/>
            <w:vAlign w:val="center"/>
          </w:tcPr>
          <w:p w14:paraId="4F86854B" w14:textId="77777777" w:rsidR="00251A21" w:rsidRPr="00A82430" w:rsidRDefault="00251A21" w:rsidP="00251A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  <w:r w:rsidRPr="00A82430">
              <w:rPr>
                <w:rFonts w:ascii="Arial" w:hAnsi="Arial" w:cs="Arial"/>
              </w:rPr>
              <w:t xml:space="preserve">Score </w:t>
            </w:r>
          </w:p>
        </w:tc>
        <w:tc>
          <w:tcPr>
            <w:tcW w:w="7513" w:type="dxa"/>
            <w:vAlign w:val="center"/>
          </w:tcPr>
          <w:p w14:paraId="76B460E4" w14:textId="77777777" w:rsidR="00251A21" w:rsidRPr="00A82430" w:rsidRDefault="00251A21" w:rsidP="00251A21">
            <w:pPr>
              <w:rPr>
                <w:rFonts w:ascii="Arial" w:hAnsi="Arial" w:cs="Arial"/>
              </w:rPr>
            </w:pPr>
          </w:p>
        </w:tc>
      </w:tr>
      <w:tr w:rsidR="00EA46B0" w:rsidRPr="00A82430" w14:paraId="4DD9EFC1" w14:textId="77777777" w:rsidTr="00A21056">
        <w:trPr>
          <w:trHeight w:val="397"/>
        </w:trPr>
        <w:tc>
          <w:tcPr>
            <w:tcW w:w="9346" w:type="dxa"/>
            <w:gridSpan w:val="2"/>
            <w:shd w:val="clear" w:color="auto" w:fill="E7E6E6" w:themeFill="background2"/>
            <w:vAlign w:val="center"/>
          </w:tcPr>
          <w:p w14:paraId="09C4616B" w14:textId="77777777" w:rsidR="00EA46B0" w:rsidRPr="00A82430" w:rsidRDefault="00EA46B0" w:rsidP="00251A21">
            <w:pPr>
              <w:rPr>
                <w:rFonts w:ascii="Arial" w:hAnsi="Arial" w:cs="Arial"/>
              </w:rPr>
            </w:pPr>
          </w:p>
        </w:tc>
      </w:tr>
      <w:tr w:rsidR="00251A21" w:rsidRPr="00A82430" w14:paraId="2F466578" w14:textId="77777777" w:rsidTr="00F949AB">
        <w:trPr>
          <w:trHeight w:val="397"/>
        </w:trPr>
        <w:tc>
          <w:tcPr>
            <w:tcW w:w="1833" w:type="dxa"/>
            <w:shd w:val="clear" w:color="auto" w:fill="FF0000"/>
            <w:vAlign w:val="center"/>
          </w:tcPr>
          <w:p w14:paraId="1D7A3E8F" w14:textId="50F57124" w:rsidR="00251A21" w:rsidRDefault="00EA46B0" w:rsidP="00251A21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>Score of 40 – 80</w:t>
            </w:r>
          </w:p>
        </w:tc>
        <w:tc>
          <w:tcPr>
            <w:tcW w:w="7513" w:type="dxa"/>
            <w:vAlign w:val="center"/>
          </w:tcPr>
          <w:p w14:paraId="75BEAED7" w14:textId="567D89A9" w:rsidR="00251A21" w:rsidRPr="00A82430" w:rsidRDefault="00EA46B0" w:rsidP="00EA46B0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 xml:space="preserve">High Risk - Significant Mitigating Action Required </w:t>
            </w:r>
          </w:p>
        </w:tc>
      </w:tr>
      <w:tr w:rsidR="00EA46B0" w:rsidRPr="00A82430" w14:paraId="13C494D4" w14:textId="77777777" w:rsidTr="00F949AB">
        <w:trPr>
          <w:trHeight w:val="397"/>
        </w:trPr>
        <w:tc>
          <w:tcPr>
            <w:tcW w:w="1833" w:type="dxa"/>
            <w:shd w:val="clear" w:color="auto" w:fill="FFC000"/>
            <w:vAlign w:val="center"/>
          </w:tcPr>
          <w:p w14:paraId="30201547" w14:textId="2B355B66" w:rsidR="00EA46B0" w:rsidRDefault="00EA46B0" w:rsidP="00251A21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>Score 81 – 120</w:t>
            </w:r>
          </w:p>
        </w:tc>
        <w:tc>
          <w:tcPr>
            <w:tcW w:w="7513" w:type="dxa"/>
            <w:vAlign w:val="center"/>
          </w:tcPr>
          <w:p w14:paraId="59DD2440" w14:textId="4D919E2A" w:rsidR="00EA46B0" w:rsidRPr="00A82430" w:rsidRDefault="00EA46B0" w:rsidP="00EA46B0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 xml:space="preserve">Medium Risk – Moderate Mitigating Action Required </w:t>
            </w:r>
          </w:p>
        </w:tc>
      </w:tr>
      <w:tr w:rsidR="00EA46B0" w:rsidRPr="00A82430" w14:paraId="1AD35B8B" w14:textId="77777777" w:rsidTr="00F949AB">
        <w:trPr>
          <w:trHeight w:val="397"/>
        </w:trPr>
        <w:tc>
          <w:tcPr>
            <w:tcW w:w="1833" w:type="dxa"/>
            <w:shd w:val="clear" w:color="auto" w:fill="92D050"/>
            <w:vAlign w:val="center"/>
          </w:tcPr>
          <w:p w14:paraId="3B8C97B5" w14:textId="72924DDD" w:rsidR="00EA46B0" w:rsidRDefault="00EA46B0" w:rsidP="00251A21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 xml:space="preserve">Score 120 plus </w:t>
            </w:r>
          </w:p>
        </w:tc>
        <w:tc>
          <w:tcPr>
            <w:tcW w:w="7513" w:type="dxa"/>
            <w:vAlign w:val="center"/>
          </w:tcPr>
          <w:p w14:paraId="1BA4C2D6" w14:textId="35013F9B" w:rsidR="00EA46B0" w:rsidRPr="00A82430" w:rsidRDefault="00EA46B0" w:rsidP="00251A21">
            <w:pPr>
              <w:rPr>
                <w:rFonts w:ascii="Arial" w:hAnsi="Arial" w:cs="Arial"/>
              </w:rPr>
            </w:pPr>
            <w:r w:rsidRPr="00A82430">
              <w:rPr>
                <w:rFonts w:ascii="Arial" w:hAnsi="Arial" w:cs="Arial"/>
              </w:rPr>
              <w:t>Low Risk – Little or no Mitigating Action Required</w:t>
            </w:r>
          </w:p>
        </w:tc>
      </w:tr>
    </w:tbl>
    <w:p w14:paraId="76DB1807" w14:textId="3AB3BE17" w:rsidR="006420C2" w:rsidRDefault="006420C2" w:rsidP="00D01676">
      <w:pPr>
        <w:rPr>
          <w:rFonts w:ascii="Arial" w:hAnsi="Arial" w:cs="Arial"/>
        </w:rPr>
      </w:pPr>
    </w:p>
    <w:p w14:paraId="60D11709" w14:textId="77777777" w:rsidR="00122C44" w:rsidRPr="00122C44" w:rsidRDefault="00122C44" w:rsidP="00122C44">
      <w:pPr>
        <w:rPr>
          <w:rFonts w:ascii="Arial" w:hAnsi="Arial" w:cs="Arial"/>
        </w:rPr>
      </w:pPr>
    </w:p>
    <w:p w14:paraId="17058D6E" w14:textId="77777777" w:rsidR="00122C44" w:rsidRPr="00122C44" w:rsidRDefault="00122C44" w:rsidP="00122C4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C44" w14:paraId="1F5A6D12" w14:textId="77777777" w:rsidTr="00122C44">
        <w:tc>
          <w:tcPr>
            <w:tcW w:w="9350" w:type="dxa"/>
          </w:tcPr>
          <w:p w14:paraId="42B7C702" w14:textId="30A62913" w:rsidR="00122C44" w:rsidRPr="002478E6" w:rsidRDefault="00122C44" w:rsidP="00122C44">
            <w:pPr>
              <w:rPr>
                <w:rFonts w:ascii="Arial" w:hAnsi="Arial" w:cs="Arial"/>
                <w:i/>
                <w:iCs/>
              </w:rPr>
            </w:pPr>
            <w:r w:rsidRPr="002478E6">
              <w:rPr>
                <w:rFonts w:ascii="Arial" w:hAnsi="Arial" w:cs="Arial"/>
                <w:i/>
                <w:iCs/>
              </w:rPr>
              <w:t xml:space="preserve">If </w:t>
            </w:r>
            <w:proofErr w:type="gramStart"/>
            <w:r w:rsidRPr="002478E6">
              <w:rPr>
                <w:rFonts w:ascii="Arial" w:hAnsi="Arial" w:cs="Arial"/>
                <w:i/>
                <w:iCs/>
              </w:rPr>
              <w:t>Required</w:t>
            </w:r>
            <w:proofErr w:type="gramEnd"/>
            <w:r w:rsidRPr="002478E6">
              <w:rPr>
                <w:rFonts w:ascii="Arial" w:hAnsi="Arial" w:cs="Arial"/>
                <w:i/>
                <w:iCs/>
              </w:rPr>
              <w:t xml:space="preserve">, State the </w:t>
            </w:r>
            <w:r w:rsidR="002478E6" w:rsidRPr="002478E6">
              <w:rPr>
                <w:rFonts w:ascii="Arial" w:hAnsi="Arial" w:cs="Arial"/>
                <w:i/>
                <w:iCs/>
              </w:rPr>
              <w:t>Agreed Mitigation Actions below</w:t>
            </w:r>
          </w:p>
        </w:tc>
      </w:tr>
      <w:tr w:rsidR="00122C44" w14:paraId="715DF347" w14:textId="77777777" w:rsidTr="00122C44">
        <w:tc>
          <w:tcPr>
            <w:tcW w:w="9350" w:type="dxa"/>
          </w:tcPr>
          <w:p w14:paraId="3AEFDB17" w14:textId="77777777" w:rsidR="00122C44" w:rsidRDefault="00122C44" w:rsidP="00122C44">
            <w:pPr>
              <w:rPr>
                <w:rFonts w:ascii="Arial" w:hAnsi="Arial" w:cs="Arial"/>
              </w:rPr>
            </w:pPr>
          </w:p>
          <w:p w14:paraId="1C5252F1" w14:textId="77777777" w:rsidR="002478E6" w:rsidRDefault="002478E6" w:rsidP="00122C44">
            <w:pPr>
              <w:rPr>
                <w:rFonts w:ascii="Arial" w:hAnsi="Arial" w:cs="Arial"/>
              </w:rPr>
            </w:pPr>
          </w:p>
          <w:p w14:paraId="6C97663B" w14:textId="77777777" w:rsidR="002478E6" w:rsidRDefault="002478E6" w:rsidP="00122C44">
            <w:pPr>
              <w:rPr>
                <w:rFonts w:ascii="Arial" w:hAnsi="Arial" w:cs="Arial"/>
              </w:rPr>
            </w:pPr>
          </w:p>
          <w:p w14:paraId="4E7FA5C3" w14:textId="77777777" w:rsidR="002478E6" w:rsidRDefault="002478E6" w:rsidP="00122C44">
            <w:pPr>
              <w:rPr>
                <w:rFonts w:ascii="Arial" w:hAnsi="Arial" w:cs="Arial"/>
              </w:rPr>
            </w:pPr>
          </w:p>
          <w:p w14:paraId="6B17211B" w14:textId="77777777" w:rsidR="002478E6" w:rsidRDefault="002478E6" w:rsidP="00122C44">
            <w:pPr>
              <w:rPr>
                <w:rFonts w:ascii="Arial" w:hAnsi="Arial" w:cs="Arial"/>
              </w:rPr>
            </w:pPr>
          </w:p>
        </w:tc>
      </w:tr>
    </w:tbl>
    <w:p w14:paraId="2D08F59D" w14:textId="77777777" w:rsidR="00122C44" w:rsidRPr="00122C44" w:rsidRDefault="00122C44" w:rsidP="00122C44">
      <w:pPr>
        <w:rPr>
          <w:rFonts w:ascii="Arial" w:hAnsi="Arial" w:cs="Arial"/>
        </w:rPr>
      </w:pPr>
    </w:p>
    <w:p w14:paraId="20862BF2" w14:textId="77777777" w:rsidR="00122C44" w:rsidRPr="00122C44" w:rsidRDefault="00122C44" w:rsidP="00122C44">
      <w:pPr>
        <w:rPr>
          <w:rFonts w:ascii="Arial" w:hAnsi="Arial" w:cs="Arial"/>
        </w:rPr>
      </w:pPr>
    </w:p>
    <w:p w14:paraId="71A85251" w14:textId="77777777" w:rsidR="00122C44" w:rsidRPr="00122C44" w:rsidRDefault="00122C44" w:rsidP="00122C44">
      <w:pPr>
        <w:rPr>
          <w:rFonts w:ascii="Arial" w:hAnsi="Arial" w:cs="Arial"/>
        </w:rPr>
      </w:pPr>
    </w:p>
    <w:p w14:paraId="5E9E060F" w14:textId="77777777" w:rsidR="00122C44" w:rsidRPr="00122C44" w:rsidRDefault="00122C44" w:rsidP="00122C44">
      <w:pPr>
        <w:rPr>
          <w:rFonts w:ascii="Arial" w:hAnsi="Arial" w:cs="Arial"/>
        </w:rPr>
      </w:pPr>
    </w:p>
    <w:p w14:paraId="20CF99C0" w14:textId="77777777" w:rsidR="00122C44" w:rsidRPr="00122C44" w:rsidRDefault="00122C44" w:rsidP="00122C44">
      <w:pPr>
        <w:rPr>
          <w:rFonts w:ascii="Arial" w:hAnsi="Arial" w:cs="Arial"/>
        </w:rPr>
      </w:pPr>
    </w:p>
    <w:p w14:paraId="4EE85A8D" w14:textId="77777777" w:rsidR="00122C44" w:rsidRPr="00122C44" w:rsidRDefault="00122C44" w:rsidP="00122C44">
      <w:pPr>
        <w:rPr>
          <w:rFonts w:ascii="Arial" w:hAnsi="Arial" w:cs="Arial"/>
        </w:rPr>
      </w:pPr>
    </w:p>
    <w:p w14:paraId="295E6FE5" w14:textId="77777777" w:rsidR="00122C44" w:rsidRPr="00122C44" w:rsidRDefault="00122C44" w:rsidP="00122C44">
      <w:pPr>
        <w:rPr>
          <w:rFonts w:ascii="Arial" w:hAnsi="Arial" w:cs="Arial"/>
        </w:rPr>
      </w:pPr>
    </w:p>
    <w:p w14:paraId="7F321002" w14:textId="77777777" w:rsidR="00122C44" w:rsidRPr="00122C44" w:rsidRDefault="00122C44" w:rsidP="00122C44">
      <w:pPr>
        <w:rPr>
          <w:rFonts w:ascii="Arial" w:hAnsi="Arial" w:cs="Arial"/>
        </w:rPr>
      </w:pPr>
    </w:p>
    <w:sectPr w:rsidR="00122C44" w:rsidRPr="00122C44" w:rsidSect="00943A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993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CF1B" w14:textId="77777777" w:rsidR="00A5234F" w:rsidRDefault="00A5234F" w:rsidP="006420C2">
      <w:r>
        <w:separator/>
      </w:r>
    </w:p>
  </w:endnote>
  <w:endnote w:type="continuationSeparator" w:id="0">
    <w:p w14:paraId="76E7799B" w14:textId="77777777" w:rsidR="00A5234F" w:rsidRDefault="00A5234F" w:rsidP="0064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9324" w14:textId="77777777" w:rsidR="00943AA2" w:rsidRDefault="00943A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E803" w14:textId="77777777" w:rsidR="00943AA2" w:rsidRPr="00943AA2" w:rsidRDefault="00771B0C" w:rsidP="00943AA2">
    <w:pPr>
      <w:shd w:val="clear" w:color="auto" w:fill="FFFFFF"/>
      <w:spacing w:before="100" w:beforeAutospacing="1" w:after="100" w:afterAutospacing="1"/>
      <w:jc w:val="center"/>
      <w:rPr>
        <w:rFonts w:ascii="Arial" w:eastAsia="Times New Roman" w:hAnsi="Arial" w:cs="Arial"/>
        <w:noProof/>
        <w:color w:val="202124"/>
        <w:sz w:val="16"/>
        <w:szCs w:val="16"/>
        <w:shd w:val="clear" w:color="auto" w:fill="FFFFFF"/>
        <w:lang w:eastAsia="en-GB"/>
      </w:rPr>
    </w:pPr>
    <w:r>
      <w:rPr>
        <w:rFonts w:ascii="Arial" w:hAnsi="Arial" w:cs="Arial"/>
        <w:noProof/>
        <w:color w:val="0000FF"/>
        <w:sz w:val="27"/>
        <w:szCs w:val="27"/>
        <w:shd w:val="clear" w:color="auto" w:fill="FFFFFF"/>
      </w:rPr>
      <mc:AlternateContent>
        <mc:Choice Requires="wps">
          <w:drawing>
            <wp:inline distT="0" distB="0" distL="0" distR="0" wp14:anchorId="3173617A" wp14:editId="4E0380A3">
              <wp:extent cx="304800" cy="304800"/>
              <wp:effectExtent l="0" t="0" r="0" b="0"/>
              <wp:docPr id="1" name="Rectangle 1">
                <a:hlinkClick xmlns:a="http://schemas.openxmlformats.org/drawingml/2006/main"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4EDF70E" id="Rectangle 1" o:spid="_x0000_s1026" href="https://academy.florence.co.uk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<v:fill o:detectmouseclick="t"/>
              <o:lock v:ext="edit" aspectratio="t"/>
              <w10:anchorlock/>
            </v:rect>
          </w:pict>
        </mc:Fallback>
      </mc:AlternateContent>
    </w:r>
    <w:r w:rsidRPr="00771B0C">
      <w:rPr>
        <w:rFonts w:ascii="Arial" w:eastAsia="Times New Roman" w:hAnsi="Arial" w:cs="Arial"/>
        <w:noProof/>
        <w:color w:val="202124"/>
        <w:sz w:val="16"/>
        <w:szCs w:val="16"/>
        <w:shd w:val="clear" w:color="auto" w:fill="FFFFFF"/>
        <w:lang w:eastAsia="en-GB"/>
      </w:rPr>
      <w:t xml:space="preserve"> </w:t>
    </w:r>
    <w:r w:rsidR="00943AA2" w:rsidRPr="00943AA2">
      <w:rPr>
        <w:rFonts w:ascii="Arial" w:eastAsia="Times New Roman" w:hAnsi="Arial" w:cs="Arial"/>
        <w:noProof/>
        <w:color w:val="202124"/>
        <w:sz w:val="16"/>
        <w:szCs w:val="16"/>
        <w:shd w:val="clear" w:color="auto" w:fill="FFFFFF"/>
        <w:lang w:eastAsia="en-GB"/>
      </w:rPr>
      <w:t>Filey Care and Support Ltd. Chase Green House, 42 Chase Side EN2 6NF. Tel: 02083 742 154. Email: info@fileycare.co.uk. Website: www.fileycare.co.uk.</w:t>
    </w:r>
  </w:p>
  <w:p w14:paraId="2AB5777E" w14:textId="0B78B6F3" w:rsidR="00A82430" w:rsidRPr="00771B0C" w:rsidRDefault="00943AA2" w:rsidP="00943AA2">
    <w:pPr>
      <w:shd w:val="clear" w:color="auto" w:fill="FFFFFF"/>
      <w:spacing w:before="100" w:beforeAutospacing="1" w:after="100" w:afterAutospacing="1"/>
      <w:jc w:val="center"/>
      <w:rPr>
        <w:rFonts w:eastAsiaTheme="minorEastAsia" w:cs="Times New Roman"/>
        <w:noProof/>
        <w:sz w:val="16"/>
        <w:szCs w:val="16"/>
      </w:rPr>
    </w:pPr>
    <w:r w:rsidRPr="00943AA2">
      <w:rPr>
        <w:rFonts w:ascii="Arial" w:eastAsia="Times New Roman" w:hAnsi="Arial" w:cs="Arial"/>
        <w:noProof/>
        <w:color w:val="202124"/>
        <w:sz w:val="16"/>
        <w:szCs w:val="16"/>
        <w:shd w:val="clear" w:color="auto" w:fill="FFFFFF"/>
        <w:lang w:eastAsia="en-GB"/>
      </w:rPr>
      <w:t>CQC Provider number: 1-2010177772.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96D0" w14:textId="77777777" w:rsidR="00943AA2" w:rsidRDefault="00943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9B0D" w14:textId="77777777" w:rsidR="00A5234F" w:rsidRDefault="00A5234F" w:rsidP="006420C2">
      <w:r>
        <w:separator/>
      </w:r>
    </w:p>
  </w:footnote>
  <w:footnote w:type="continuationSeparator" w:id="0">
    <w:p w14:paraId="45270336" w14:textId="77777777" w:rsidR="00A5234F" w:rsidRDefault="00A5234F" w:rsidP="00642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DE43" w14:textId="77777777" w:rsidR="00943AA2" w:rsidRDefault="00943A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ED12" w14:textId="3356E044" w:rsidR="006420C2" w:rsidRPr="007054DD" w:rsidRDefault="00F949AB" w:rsidP="00F949AB">
    <w:pPr>
      <w:pStyle w:val="Header"/>
      <w:jc w:val="center"/>
      <w:rPr>
        <w:rFonts w:ascii="Arial" w:hAnsi="Arial" w:cs="Arial"/>
        <w:sz w:val="28"/>
        <w:szCs w:val="28"/>
        <w:lang w:val="en-GB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E67196" wp14:editId="3036A75E">
          <wp:simplePos x="0" y="0"/>
          <wp:positionH relativeFrom="column">
            <wp:posOffset>4461163</wp:posOffset>
          </wp:positionH>
          <wp:positionV relativeFrom="paragraph">
            <wp:posOffset>-249382</wp:posOffset>
          </wp:positionV>
          <wp:extent cx="1447800" cy="624840"/>
          <wp:effectExtent l="0" t="0" r="0" b="3810"/>
          <wp:wrapNone/>
          <wp:docPr id="386162725" name="Picture 1" descr="A logo with a blue and green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a blue and green de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78F2">
      <w:rPr>
        <w:rFonts w:ascii="Arial" w:hAnsi="Arial" w:cs="Arial"/>
        <w:sz w:val="28"/>
        <w:szCs w:val="28"/>
        <w:lang w:val="en-GB"/>
      </w:rPr>
      <w:t>Staff</w:t>
    </w:r>
    <w:r w:rsidR="006420C2" w:rsidRPr="007054DD">
      <w:rPr>
        <w:rFonts w:ascii="Arial" w:hAnsi="Arial" w:cs="Arial"/>
        <w:sz w:val="28"/>
        <w:szCs w:val="28"/>
        <w:lang w:val="en-GB"/>
      </w:rPr>
      <w:t xml:space="preserve"> Health Risk Assessment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73512" w14:textId="77777777" w:rsidR="00943AA2" w:rsidRDefault="00943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62649594">
    <w:abstractNumId w:val="19"/>
  </w:num>
  <w:num w:numId="2" w16cid:durableId="1677684915">
    <w:abstractNumId w:val="12"/>
  </w:num>
  <w:num w:numId="3" w16cid:durableId="793672987">
    <w:abstractNumId w:val="10"/>
  </w:num>
  <w:num w:numId="4" w16cid:durableId="891112124">
    <w:abstractNumId w:val="21"/>
  </w:num>
  <w:num w:numId="5" w16cid:durableId="1649943203">
    <w:abstractNumId w:val="13"/>
  </w:num>
  <w:num w:numId="6" w16cid:durableId="472869584">
    <w:abstractNumId w:val="16"/>
  </w:num>
  <w:num w:numId="7" w16cid:durableId="254677460">
    <w:abstractNumId w:val="18"/>
  </w:num>
  <w:num w:numId="8" w16cid:durableId="2068600816">
    <w:abstractNumId w:val="9"/>
  </w:num>
  <w:num w:numId="9" w16cid:durableId="295111514">
    <w:abstractNumId w:val="7"/>
  </w:num>
  <w:num w:numId="10" w16cid:durableId="1902713327">
    <w:abstractNumId w:val="6"/>
  </w:num>
  <w:num w:numId="11" w16cid:durableId="1100956183">
    <w:abstractNumId w:val="5"/>
  </w:num>
  <w:num w:numId="12" w16cid:durableId="1226985278">
    <w:abstractNumId w:val="4"/>
  </w:num>
  <w:num w:numId="13" w16cid:durableId="1935279877">
    <w:abstractNumId w:val="8"/>
  </w:num>
  <w:num w:numId="14" w16cid:durableId="1888839288">
    <w:abstractNumId w:val="3"/>
  </w:num>
  <w:num w:numId="15" w16cid:durableId="879124636">
    <w:abstractNumId w:val="2"/>
  </w:num>
  <w:num w:numId="16" w16cid:durableId="776800180">
    <w:abstractNumId w:val="1"/>
  </w:num>
  <w:num w:numId="17" w16cid:durableId="199057481">
    <w:abstractNumId w:val="0"/>
  </w:num>
  <w:num w:numId="18" w16cid:durableId="1503012863">
    <w:abstractNumId w:val="14"/>
  </w:num>
  <w:num w:numId="19" w16cid:durableId="177935508">
    <w:abstractNumId w:val="15"/>
  </w:num>
  <w:num w:numId="20" w16cid:durableId="1129515720">
    <w:abstractNumId w:val="20"/>
  </w:num>
  <w:num w:numId="21" w16cid:durableId="276376623">
    <w:abstractNumId w:val="17"/>
  </w:num>
  <w:num w:numId="22" w16cid:durableId="2032148050">
    <w:abstractNumId w:val="11"/>
  </w:num>
  <w:num w:numId="23" w16cid:durableId="17535760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wNzM2MDU0MwKyTZV0lIJTi4sz8/NACsxqAYLVrtksAAAA"/>
  </w:docVars>
  <w:rsids>
    <w:rsidRoot w:val="006901E6"/>
    <w:rsid w:val="000078F2"/>
    <w:rsid w:val="001215EA"/>
    <w:rsid w:val="00122C44"/>
    <w:rsid w:val="0022084D"/>
    <w:rsid w:val="002478E6"/>
    <w:rsid w:val="00251A21"/>
    <w:rsid w:val="00416CFF"/>
    <w:rsid w:val="00456290"/>
    <w:rsid w:val="00530CFD"/>
    <w:rsid w:val="0054641E"/>
    <w:rsid w:val="006037CC"/>
    <w:rsid w:val="006420C2"/>
    <w:rsid w:val="00645252"/>
    <w:rsid w:val="006901E6"/>
    <w:rsid w:val="006A0FE4"/>
    <w:rsid w:val="006D3D74"/>
    <w:rsid w:val="006F4D9F"/>
    <w:rsid w:val="007054DD"/>
    <w:rsid w:val="007303E4"/>
    <w:rsid w:val="007351F1"/>
    <w:rsid w:val="00771B0C"/>
    <w:rsid w:val="0083569A"/>
    <w:rsid w:val="00943AA2"/>
    <w:rsid w:val="009D3E2A"/>
    <w:rsid w:val="00A5234F"/>
    <w:rsid w:val="00A82430"/>
    <w:rsid w:val="00A9204E"/>
    <w:rsid w:val="00AE0124"/>
    <w:rsid w:val="00AE5E2E"/>
    <w:rsid w:val="00BD57DF"/>
    <w:rsid w:val="00C27545"/>
    <w:rsid w:val="00C438AA"/>
    <w:rsid w:val="00D01676"/>
    <w:rsid w:val="00D97B7B"/>
    <w:rsid w:val="00E8394A"/>
    <w:rsid w:val="00EA46B0"/>
    <w:rsid w:val="00F949AB"/>
    <w:rsid w:val="00FE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0AF79"/>
  <w15:chartTrackingRefBased/>
  <w15:docId w15:val="{452DF557-BE5B-40CC-AA96-A20DB3EA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642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cademy.florence.co.uk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517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4DA96F-81AA-4AFC-80F0-96FB56EC6EB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2BE8C1-4ECF-4474-991B-BB4614A26E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54DDC8-B055-4460-AE45-380480230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66</TotalTime>
  <Pages>8</Pages>
  <Words>1015</Words>
  <Characters>4014</Characters>
  <Application>Microsoft Office Word</Application>
  <DocSecurity>0</DocSecurity>
  <Lines>802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Ralph</dc:creator>
  <cp:keywords/>
  <dc:description/>
  <cp:lastModifiedBy>stan ezeoke</cp:lastModifiedBy>
  <cp:revision>8</cp:revision>
  <dcterms:created xsi:type="dcterms:W3CDTF">2023-01-16T11:45:00Z</dcterms:created>
  <dcterms:modified xsi:type="dcterms:W3CDTF">2025-08-29T11:55:00Z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0x0101002CD4F80D66590D4BAC5A02C0106D30B2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Order">
    <vt:r8>5489400</vt:r8>
  </property>
  <property fmtid="{D5CDD505-2E9C-101B-9397-08002B2CF9AE}" pid="9" name="GrammarlyDocumentId">
    <vt:lpwstr>98c2f31a-a1a9-490a-b75d-41907a23de07</vt:lpwstr>
  </property>
</Properties>
</file>